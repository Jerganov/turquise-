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351" w:tblpY="766"/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10800"/>
      </w:tblGrid>
      <w:tr w:rsidR="00A66B18" w:rsidRPr="0041428F" w14:paraId="29F003C6" w14:textId="77777777" w:rsidTr="00866738">
        <w:trPr>
          <w:trHeight w:val="270"/>
        </w:trPr>
        <w:tc>
          <w:tcPr>
            <w:tcW w:w="10800" w:type="dxa"/>
          </w:tcPr>
          <w:p w14:paraId="05EB2B7D" w14:textId="77777777" w:rsidR="00A66B18" w:rsidRPr="0041428F" w:rsidRDefault="00A66B18" w:rsidP="00866738">
            <w:pPr>
              <w:pStyle w:val="ContactInfo"/>
              <w:rPr>
                <w:color w:val="000000" w:themeColor="text1"/>
              </w:rPr>
            </w:pPr>
          </w:p>
        </w:tc>
      </w:tr>
      <w:tr w:rsidR="00615018" w:rsidRPr="0041428F" w14:paraId="2367DC26" w14:textId="77777777" w:rsidTr="00866738">
        <w:trPr>
          <w:trHeight w:val="2691"/>
        </w:trPr>
        <w:tc>
          <w:tcPr>
            <w:tcW w:w="10800" w:type="dxa"/>
            <w:vAlign w:val="bottom"/>
          </w:tcPr>
          <w:p w14:paraId="77CD8098" w14:textId="77777777" w:rsidR="00A66B18" w:rsidRPr="00E00DC0" w:rsidRDefault="00E00DC0" w:rsidP="00866738">
            <w:pPr>
              <w:pStyle w:val="ContactInfo"/>
              <w:jc w:val="right"/>
              <w:rPr>
                <w:b/>
                <w:color w:val="112F51" w:themeColor="text2" w:themeShade="BF"/>
                <w:sz w:val="36"/>
              </w:rPr>
            </w:pPr>
            <w:r w:rsidRPr="00E00DC0">
              <w:rPr>
                <w:b/>
                <w:color w:val="112F51" w:themeColor="text2" w:themeShade="BF"/>
                <w:sz w:val="36"/>
              </w:rPr>
              <w:t xml:space="preserve">Mr. Samkelo Dlamini </w:t>
            </w:r>
          </w:p>
          <w:p w14:paraId="21CB33DE" w14:textId="77777777" w:rsidR="003E24DF" w:rsidRPr="00E00DC0" w:rsidRDefault="00E00DC0" w:rsidP="00866738">
            <w:pPr>
              <w:pStyle w:val="ContactInfo"/>
              <w:jc w:val="right"/>
              <w:rPr>
                <w:color w:val="112F51" w:themeColor="text2" w:themeShade="BF"/>
                <w:sz w:val="28"/>
              </w:rPr>
            </w:pPr>
            <w:r w:rsidRPr="00E00DC0">
              <w:rPr>
                <w:color w:val="112F51" w:themeColor="text2" w:themeShade="BF"/>
                <w:sz w:val="28"/>
              </w:rPr>
              <w:t>P.O. Box 4657</w:t>
            </w:r>
          </w:p>
          <w:p w14:paraId="0B918DD0" w14:textId="77777777" w:rsidR="00E00DC0" w:rsidRPr="00E00DC0" w:rsidRDefault="00E00DC0" w:rsidP="00866738">
            <w:pPr>
              <w:pStyle w:val="ContactInfo"/>
              <w:jc w:val="right"/>
              <w:rPr>
                <w:color w:val="112F51" w:themeColor="text2" w:themeShade="BF"/>
                <w:sz w:val="28"/>
              </w:rPr>
            </w:pPr>
            <w:r w:rsidRPr="00E00DC0">
              <w:rPr>
                <w:color w:val="112F51" w:themeColor="text2" w:themeShade="BF"/>
                <w:sz w:val="28"/>
              </w:rPr>
              <w:t xml:space="preserve">Mbabane, Eswatini </w:t>
            </w:r>
          </w:p>
          <w:p w14:paraId="69FA26F2" w14:textId="77777777" w:rsidR="003E24DF" w:rsidRPr="00E00DC0" w:rsidRDefault="00E00DC0" w:rsidP="00866738">
            <w:pPr>
              <w:pStyle w:val="ContactInfo"/>
              <w:jc w:val="right"/>
              <w:rPr>
                <w:color w:val="112F51" w:themeColor="text2" w:themeShade="BF"/>
                <w:sz w:val="28"/>
              </w:rPr>
            </w:pPr>
            <w:r w:rsidRPr="00E00DC0">
              <w:rPr>
                <w:rStyle w:val="Strong"/>
                <w:b w:val="0"/>
                <w:bCs w:val="0"/>
                <w:color w:val="112F51" w:themeColor="text2" w:themeShade="BF"/>
                <w:sz w:val="28"/>
              </w:rPr>
              <w:t>+268 7667 3468</w:t>
            </w:r>
          </w:p>
          <w:p w14:paraId="3CB50F92" w14:textId="77777777" w:rsidR="003E24DF" w:rsidRPr="00E00DC0" w:rsidRDefault="00E00DC0" w:rsidP="00866738">
            <w:pPr>
              <w:pStyle w:val="ContactInfo"/>
              <w:jc w:val="right"/>
              <w:rPr>
                <w:color w:val="112F51" w:themeColor="text2" w:themeShade="BF"/>
                <w:sz w:val="28"/>
              </w:rPr>
            </w:pPr>
            <w:r w:rsidRPr="00E00DC0">
              <w:rPr>
                <w:rStyle w:val="Strong"/>
                <w:b w:val="0"/>
                <w:bCs w:val="0"/>
                <w:color w:val="112F51" w:themeColor="text2" w:themeShade="BF"/>
                <w:sz w:val="28"/>
              </w:rPr>
              <w:t>samsgwa@gmail.com</w:t>
            </w:r>
          </w:p>
          <w:p w14:paraId="09231EF9" w14:textId="77777777" w:rsidR="003E24DF" w:rsidRPr="0041428F" w:rsidRDefault="003E24DF" w:rsidP="00866738">
            <w:pPr>
              <w:pStyle w:val="ContactInfo"/>
              <w:jc w:val="right"/>
              <w:rPr>
                <w:color w:val="000000" w:themeColor="text1"/>
              </w:rPr>
            </w:pPr>
          </w:p>
        </w:tc>
      </w:tr>
    </w:tbl>
    <w:p w14:paraId="62755F4A" w14:textId="77777777" w:rsidR="00A66B18" w:rsidRDefault="00A66B18"/>
    <w:p w14:paraId="4BD590A5" w14:textId="22E525E4" w:rsidR="00866738" w:rsidRPr="00866738" w:rsidRDefault="00AE2E1B" w:rsidP="00866738">
      <w:pPr>
        <w:pStyle w:val="Salutation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000000" w:themeColor="text1"/>
        </w:rPr>
        <w:t>The</w:t>
      </w:r>
      <w:r w:rsidR="008B7054">
        <w:rPr>
          <w:rFonts w:ascii="Calibri Light" w:hAnsi="Calibri Light" w:cs="Calibri Light"/>
          <w:color w:val="000000" w:themeColor="text1"/>
        </w:rPr>
        <w:t xml:space="preserve"> Recruitment</w:t>
      </w:r>
      <w:r>
        <w:rPr>
          <w:rFonts w:ascii="Calibri Light" w:hAnsi="Calibri Light" w:cs="Calibri Light"/>
          <w:color w:val="000000" w:themeColor="text1"/>
        </w:rPr>
        <w:t xml:space="preserve"> Executive</w:t>
      </w:r>
      <w:r w:rsidR="00C0701B">
        <w:rPr>
          <w:rFonts w:ascii="Calibri Light" w:hAnsi="Calibri Light" w:cs="Calibri Light"/>
          <w:color w:val="000000" w:themeColor="text1"/>
        </w:rPr>
        <w:t xml:space="preserve"> D</w:t>
      </w:r>
      <w:r>
        <w:rPr>
          <w:rFonts w:ascii="Calibri Light" w:hAnsi="Calibri Light" w:cs="Calibri Light"/>
          <w:color w:val="000000" w:themeColor="text1"/>
        </w:rPr>
        <w:t>irector.</w:t>
      </w:r>
    </w:p>
    <w:p w14:paraId="5B1ADFF5" w14:textId="2DC48081" w:rsidR="00A66B18" w:rsidRPr="00866738" w:rsidRDefault="00AE2E1B" w:rsidP="00866738">
      <w:pPr>
        <w:pStyle w:val="Salutation"/>
        <w:jc w:val="center"/>
        <w:rPr>
          <w:rFonts w:ascii="Calibri Light" w:hAnsi="Calibri Light" w:cs="Calibri Light"/>
          <w:b/>
          <w:color w:val="112F51" w:themeColor="accent1" w:themeShade="BF"/>
        </w:rPr>
      </w:pPr>
      <w:r>
        <w:rPr>
          <w:rFonts w:ascii="Calibri Light" w:hAnsi="Calibri Light" w:cs="Calibri Light"/>
          <w:b/>
          <w:color w:val="112F51" w:themeColor="accent1" w:themeShade="BF"/>
        </w:rPr>
        <w:t xml:space="preserve">RE: </w:t>
      </w:r>
      <w:r w:rsidR="008B7054">
        <w:rPr>
          <w:rFonts w:ascii="Calibri Light" w:hAnsi="Calibri Light" w:cs="Calibri Light"/>
          <w:b/>
          <w:color w:val="112F51" w:themeColor="accent1" w:themeShade="BF"/>
        </w:rPr>
        <w:t>Risk and Compliance</w:t>
      </w:r>
    </w:p>
    <w:p w14:paraId="310EA7ED" w14:textId="22CEE61E" w:rsidR="00E00DC0" w:rsidRPr="00866738" w:rsidRDefault="00E00DC0" w:rsidP="00E00DC0">
      <w:pPr>
        <w:pStyle w:val="NormalWeb"/>
        <w:shd w:val="clear" w:color="auto" w:fill="FFFFFF"/>
        <w:spacing w:before="120" w:beforeAutospacing="0" w:after="240" w:afterAutospacing="0"/>
        <w:jc w:val="both"/>
        <w:rPr>
          <w:rFonts w:ascii="Calibri Light" w:eastAsia="Times New Roman" w:hAnsi="Calibri Light" w:cs="Calibri Light"/>
          <w:color w:val="000000"/>
          <w:sz w:val="22"/>
          <w:szCs w:val="22"/>
          <w:lang w:val="en-ZA" w:eastAsia="en-ZA"/>
        </w:rPr>
      </w:pPr>
      <w:r w:rsidRPr="00866738">
        <w:rPr>
          <w:rFonts w:ascii="Calibri Light" w:eastAsia="Times New Roman" w:hAnsi="Calibri Light" w:cs="Calibri Light"/>
          <w:color w:val="000000"/>
          <w:sz w:val="22"/>
          <w:szCs w:val="22"/>
          <w:lang w:val="en-ZA" w:eastAsia="en-ZA"/>
        </w:rPr>
        <w:t xml:space="preserve">I am a hard-working and determined professional seeking an opportunity to succeed in a dynamic company such </w:t>
      </w:r>
      <w:r w:rsidR="00C0701B">
        <w:rPr>
          <w:rFonts w:ascii="Calibri Light" w:eastAsia="Times New Roman" w:hAnsi="Calibri Light" w:cs="Calibri Light"/>
          <w:color w:val="000000"/>
          <w:sz w:val="22"/>
          <w:szCs w:val="22"/>
          <w:lang w:val="en-ZA" w:eastAsia="en-ZA"/>
        </w:rPr>
        <w:t>as your prestigious</w:t>
      </w:r>
      <w:r w:rsidR="008B7054">
        <w:rPr>
          <w:rFonts w:ascii="Calibri Light" w:eastAsia="Times New Roman" w:hAnsi="Calibri Light" w:cs="Calibri Light"/>
          <w:color w:val="000000"/>
          <w:sz w:val="22"/>
          <w:szCs w:val="22"/>
          <w:lang w:val="en-ZA" w:eastAsia="en-ZA"/>
        </w:rPr>
        <w:t xml:space="preserve"> Financial</w:t>
      </w:r>
      <w:r w:rsidR="00C0701B">
        <w:rPr>
          <w:rFonts w:ascii="Calibri Light" w:eastAsia="Times New Roman" w:hAnsi="Calibri Light" w:cs="Calibri Light"/>
          <w:color w:val="000000"/>
          <w:sz w:val="22"/>
          <w:szCs w:val="22"/>
          <w:lang w:val="en-ZA" w:eastAsia="en-ZA"/>
        </w:rPr>
        <w:t xml:space="preserve"> </w:t>
      </w:r>
      <w:r w:rsidR="008B7054">
        <w:rPr>
          <w:rFonts w:ascii="Calibri Light" w:eastAsia="Times New Roman" w:hAnsi="Calibri Light" w:cs="Calibri Light"/>
          <w:color w:val="000000"/>
          <w:sz w:val="22"/>
          <w:szCs w:val="22"/>
          <w:lang w:val="en-ZA" w:eastAsia="en-ZA"/>
        </w:rPr>
        <w:t>Institution.</w:t>
      </w:r>
      <w:r w:rsidRPr="00866738">
        <w:rPr>
          <w:rFonts w:ascii="Calibri Light" w:eastAsia="Times New Roman" w:hAnsi="Calibri Light" w:cs="Calibri Light"/>
          <w:color w:val="000000"/>
          <w:sz w:val="22"/>
          <w:szCs w:val="22"/>
          <w:lang w:val="en-ZA" w:eastAsia="en-ZA"/>
        </w:rPr>
        <w:t xml:space="preserve"> I am confident that my knowledge, technical acumen and exposure allow me to deliver successful results for any company in a range of </w:t>
      </w:r>
      <w:r w:rsidR="00AE2E1B">
        <w:rPr>
          <w:rFonts w:ascii="Calibri Light" w:eastAsia="Times New Roman" w:hAnsi="Calibri Light" w:cs="Calibri Light"/>
          <w:color w:val="000000"/>
          <w:sz w:val="22"/>
          <w:szCs w:val="22"/>
          <w:lang w:val="en-ZA" w:eastAsia="en-ZA"/>
        </w:rPr>
        <w:t>Business Administration, paralegal and strategic management</w:t>
      </w:r>
      <w:r w:rsidR="00866738" w:rsidRPr="00866738">
        <w:rPr>
          <w:rFonts w:ascii="Calibri Light" w:eastAsia="Times New Roman" w:hAnsi="Calibri Light" w:cs="Calibri Light"/>
          <w:color w:val="000000"/>
          <w:sz w:val="22"/>
          <w:szCs w:val="22"/>
          <w:lang w:val="en-ZA" w:eastAsia="en-ZA"/>
        </w:rPr>
        <w:t xml:space="preserve"> </w:t>
      </w:r>
      <w:r w:rsidRPr="00866738">
        <w:rPr>
          <w:rFonts w:ascii="Calibri Light" w:eastAsia="Times New Roman" w:hAnsi="Calibri Light" w:cs="Calibri Light"/>
          <w:color w:val="000000"/>
          <w:sz w:val="22"/>
          <w:szCs w:val="22"/>
          <w:lang w:val="en-ZA" w:eastAsia="en-ZA"/>
        </w:rPr>
        <w:t xml:space="preserve">inclined positions. </w:t>
      </w:r>
    </w:p>
    <w:p w14:paraId="1A4CF47C" w14:textId="77777777" w:rsidR="00E00DC0" w:rsidRPr="00E00DC0" w:rsidRDefault="00866738" w:rsidP="00E00DC0">
      <w:pPr>
        <w:shd w:val="clear" w:color="auto" w:fill="FFFFFF"/>
        <w:spacing w:before="120" w:after="240"/>
        <w:ind w:right="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ZA" w:eastAsia="en-ZA"/>
        </w:rPr>
      </w:pPr>
      <w:r w:rsidRPr="00866738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ZA" w:eastAsia="en-ZA"/>
        </w:rPr>
        <w:t xml:space="preserve">My general areas of expertise and professional input are as follows: </w:t>
      </w:r>
    </w:p>
    <w:p w14:paraId="154BF42B" w14:textId="77777777" w:rsidR="00E00DC0" w:rsidRPr="00E00DC0" w:rsidRDefault="00E00DC0" w:rsidP="00866738">
      <w:pPr>
        <w:numPr>
          <w:ilvl w:val="0"/>
          <w:numId w:val="2"/>
        </w:numPr>
        <w:shd w:val="clear" w:color="auto" w:fill="FFFFFF"/>
        <w:spacing w:before="0" w:after="150"/>
        <w:ind w:right="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</w:pPr>
      <w:r w:rsidRPr="00E00DC0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  <w:t>able to effectively manage my time through careful planning and organization of work activities</w:t>
      </w:r>
    </w:p>
    <w:p w14:paraId="1DE2D52A" w14:textId="77777777" w:rsidR="00E00DC0" w:rsidRPr="00E00DC0" w:rsidRDefault="00E00DC0" w:rsidP="00866738">
      <w:pPr>
        <w:numPr>
          <w:ilvl w:val="0"/>
          <w:numId w:val="2"/>
        </w:numPr>
        <w:shd w:val="clear" w:color="auto" w:fill="FFFFFF"/>
        <w:spacing w:before="0" w:after="150"/>
        <w:ind w:right="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</w:pPr>
      <w:r w:rsidRPr="00E00DC0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  <w:t>an aptitude for identifying and resolving problems efficiently</w:t>
      </w:r>
    </w:p>
    <w:p w14:paraId="221860EF" w14:textId="77777777" w:rsidR="00E00DC0" w:rsidRPr="00E00DC0" w:rsidRDefault="00E00DC0" w:rsidP="00866738">
      <w:pPr>
        <w:numPr>
          <w:ilvl w:val="0"/>
          <w:numId w:val="2"/>
        </w:numPr>
        <w:shd w:val="clear" w:color="auto" w:fill="FFFFFF"/>
        <w:spacing w:before="0" w:after="150"/>
        <w:ind w:right="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</w:pPr>
      <w:r w:rsidRPr="00E00DC0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  <w:t>excellent communication skills that result in positive interpersonal relationships</w:t>
      </w:r>
    </w:p>
    <w:p w14:paraId="1C4B7EE7" w14:textId="77777777" w:rsidR="00E00DC0" w:rsidRPr="00E00DC0" w:rsidRDefault="00E00DC0" w:rsidP="00866738">
      <w:pPr>
        <w:numPr>
          <w:ilvl w:val="0"/>
          <w:numId w:val="2"/>
        </w:numPr>
        <w:shd w:val="clear" w:color="auto" w:fill="FFFFFF"/>
        <w:spacing w:before="0" w:after="150"/>
        <w:ind w:right="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</w:pPr>
      <w:r w:rsidRPr="00E00DC0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  <w:t>a track record of meeting deadlines and producing accurate work of a high standard</w:t>
      </w:r>
    </w:p>
    <w:p w14:paraId="175021BD" w14:textId="77777777" w:rsidR="00E00DC0" w:rsidRPr="00E00DC0" w:rsidRDefault="00C74B75" w:rsidP="00866738">
      <w:pPr>
        <w:numPr>
          <w:ilvl w:val="0"/>
          <w:numId w:val="2"/>
        </w:numPr>
        <w:shd w:val="clear" w:color="auto" w:fill="FFFFFF"/>
        <w:spacing w:before="0" w:after="150"/>
        <w:ind w:right="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</w:pPr>
      <w:r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  <w:t>strong analytical and critical thinking</w:t>
      </w:r>
    </w:p>
    <w:p w14:paraId="782AFD83" w14:textId="77777777" w:rsidR="00E00DC0" w:rsidRPr="00E00DC0" w:rsidRDefault="00E00DC0" w:rsidP="00866738">
      <w:pPr>
        <w:numPr>
          <w:ilvl w:val="0"/>
          <w:numId w:val="2"/>
        </w:numPr>
        <w:shd w:val="clear" w:color="auto" w:fill="FFFFFF"/>
        <w:spacing w:before="0" w:after="150"/>
        <w:ind w:right="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</w:pPr>
      <w:r w:rsidRPr="00E00DC0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  <w:t>the capacity to learn and apply new information quickly and accurately</w:t>
      </w:r>
    </w:p>
    <w:p w14:paraId="244C9117" w14:textId="77777777" w:rsidR="00E00DC0" w:rsidRDefault="00E00DC0" w:rsidP="00866738">
      <w:pPr>
        <w:numPr>
          <w:ilvl w:val="0"/>
          <w:numId w:val="2"/>
        </w:numPr>
        <w:shd w:val="clear" w:color="auto" w:fill="FFFFFF"/>
        <w:spacing w:before="0" w:after="150"/>
        <w:ind w:right="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</w:pPr>
      <w:r w:rsidRPr="00E00DC0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  <w:t>strong computer skills with proficiency in MS Office</w:t>
      </w:r>
      <w:r w:rsidR="00866738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  <w:t>, research and electronic communication</w:t>
      </w:r>
    </w:p>
    <w:p w14:paraId="2866D4A2" w14:textId="77777777" w:rsidR="00C74B75" w:rsidRPr="00866738" w:rsidRDefault="00C74B75" w:rsidP="00866738">
      <w:pPr>
        <w:numPr>
          <w:ilvl w:val="0"/>
          <w:numId w:val="2"/>
        </w:numPr>
        <w:shd w:val="clear" w:color="auto" w:fill="FFFFFF"/>
        <w:spacing w:before="0" w:after="150"/>
        <w:ind w:right="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</w:pPr>
      <w:r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eastAsia="en-US"/>
        </w:rPr>
        <w:t>Integrity</w:t>
      </w:r>
    </w:p>
    <w:p w14:paraId="0BF803F3" w14:textId="77777777" w:rsidR="00866738" w:rsidRPr="00866738" w:rsidRDefault="00866738" w:rsidP="00866738">
      <w:pPr>
        <w:shd w:val="clear" w:color="auto" w:fill="FFFFFF"/>
        <w:spacing w:before="120" w:after="240"/>
        <w:ind w:right="0"/>
        <w:jc w:val="both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ZA" w:eastAsia="en-ZA"/>
        </w:rPr>
      </w:pPr>
      <w:r w:rsidRPr="00866738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ZA" w:eastAsia="en-ZA"/>
        </w:rPr>
        <w:t xml:space="preserve">It is imperative that I succeed in my endeavours of finding a reputable organisation that will be able to identify me as a candidate who has potential to be an asset and a driven force of positive change within its precincts. I am </w:t>
      </w:r>
      <w:r w:rsidR="00E00DC0" w:rsidRPr="00E00DC0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ZA" w:eastAsia="en-ZA"/>
        </w:rPr>
        <w:t xml:space="preserve">confident that </w:t>
      </w:r>
      <w:r w:rsidRPr="00866738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ZA" w:eastAsia="en-ZA"/>
        </w:rPr>
        <w:t>my professional skillset and eagerness to learn will be an added advantage for me as I engage in any</w:t>
      </w:r>
      <w:r w:rsidR="00E00DC0" w:rsidRPr="00E00DC0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ZA" w:eastAsia="en-ZA"/>
        </w:rPr>
        <w:t xml:space="preserve"> position requiring hard w</w:t>
      </w:r>
      <w:r w:rsidRPr="00866738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ZA" w:eastAsia="en-ZA"/>
        </w:rPr>
        <w:t>ork, enthusiasm and reliability.</w:t>
      </w:r>
    </w:p>
    <w:p w14:paraId="44BC447D" w14:textId="77777777" w:rsidR="00E00DC0" w:rsidRPr="00E00DC0" w:rsidRDefault="00E00DC0" w:rsidP="00E00DC0">
      <w:pPr>
        <w:shd w:val="clear" w:color="auto" w:fill="FFFFFF"/>
        <w:spacing w:before="120" w:after="240"/>
        <w:ind w:right="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ZA" w:eastAsia="en-ZA"/>
        </w:rPr>
      </w:pPr>
      <w:r w:rsidRPr="00E00DC0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ZA" w:eastAsia="en-ZA"/>
        </w:rPr>
        <w:t xml:space="preserve">The enclosed is my resume that expands on my qualifications, experience and overall breakdown of my potential as a future employee. </w:t>
      </w:r>
    </w:p>
    <w:p w14:paraId="059C46A1" w14:textId="77777777" w:rsidR="00E00DC0" w:rsidRPr="00E00DC0" w:rsidRDefault="00E00DC0" w:rsidP="00866738">
      <w:pPr>
        <w:shd w:val="clear" w:color="auto" w:fill="FFFFFF"/>
        <w:spacing w:before="120" w:after="240"/>
        <w:ind w:left="0" w:right="0" w:firstLine="72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ZA" w:eastAsia="en-ZA"/>
        </w:rPr>
      </w:pPr>
      <w:r w:rsidRPr="00E00DC0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ZA" w:eastAsia="en-ZA"/>
        </w:rPr>
        <w:t xml:space="preserve">Thank you for your time and consideration. I look forward to hearing from you soon. </w:t>
      </w:r>
    </w:p>
    <w:p w14:paraId="574E5272" w14:textId="77777777" w:rsidR="00866738" w:rsidRPr="00C74B75" w:rsidRDefault="00C74B75" w:rsidP="00C74B75">
      <w:pPr>
        <w:spacing w:after="0"/>
        <w:rPr>
          <w:color w:val="000000" w:themeColor="text1"/>
        </w:rPr>
      </w:pPr>
      <w:r>
        <w:rPr>
          <w:color w:val="000000" w:themeColor="text1"/>
        </w:rPr>
        <w:t>Mr. Samkelo Dlamini</w:t>
      </w:r>
    </w:p>
    <w:p w14:paraId="72BDD5F3" w14:textId="77777777" w:rsidR="00866738" w:rsidRPr="00A6783B" w:rsidRDefault="00866738" w:rsidP="00E00DC0"/>
    <w:sectPr w:rsidR="00866738" w:rsidRPr="00A6783B" w:rsidSect="00A66B18">
      <w:headerReference w:type="default" r:id="rId10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960DF" w14:textId="77777777" w:rsidR="00083FAA" w:rsidRDefault="00083FAA" w:rsidP="00A66B18">
      <w:pPr>
        <w:spacing w:before="0" w:after="0"/>
      </w:pPr>
      <w:r>
        <w:separator/>
      </w:r>
    </w:p>
  </w:endnote>
  <w:endnote w:type="continuationSeparator" w:id="0">
    <w:p w14:paraId="569991E7" w14:textId="77777777" w:rsidR="00083FAA" w:rsidRDefault="00083FAA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60BFE" w14:textId="77777777" w:rsidR="00083FAA" w:rsidRDefault="00083FAA" w:rsidP="00A66B18">
      <w:pPr>
        <w:spacing w:before="0" w:after="0"/>
      </w:pPr>
      <w:r>
        <w:separator/>
      </w:r>
    </w:p>
  </w:footnote>
  <w:footnote w:type="continuationSeparator" w:id="0">
    <w:p w14:paraId="24D7826C" w14:textId="77777777" w:rsidR="00083FAA" w:rsidRDefault="00083FAA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DE49B" w14:textId="77777777" w:rsidR="00A66B18" w:rsidRDefault="00A66B18">
    <w:pPr>
      <w:pStyle w:val="Header"/>
    </w:pPr>
    <w:r w:rsidRPr="0041428F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C122875" wp14:editId="3FA6EB3E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Graphic 17" descr="Curved accent shapes that collectively build the header desig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Freeform: Shape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Freeform: Shape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Freeform: Shape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reeform: Shape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650562" id="Graphic 17" o:spid="_x0000_s1026" alt="Curved accent shapes that collectively build the header design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">
              <v:shape id="Freeform: Shape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Freeform: Shape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Freeform: Shape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Freeform: Shape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13CE6"/>
    <w:multiLevelType w:val="multilevel"/>
    <w:tmpl w:val="F2BA4E18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4580C"/>
    <w:multiLevelType w:val="multilevel"/>
    <w:tmpl w:val="FC18B2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949970345">
    <w:abstractNumId w:val="1"/>
  </w:num>
  <w:num w:numId="2" w16cid:durableId="175415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DC0"/>
    <w:rsid w:val="00083BAA"/>
    <w:rsid w:val="00083FAA"/>
    <w:rsid w:val="0010680C"/>
    <w:rsid w:val="00152B0B"/>
    <w:rsid w:val="001766D6"/>
    <w:rsid w:val="00192419"/>
    <w:rsid w:val="001C270D"/>
    <w:rsid w:val="001E2320"/>
    <w:rsid w:val="00214E28"/>
    <w:rsid w:val="00352B81"/>
    <w:rsid w:val="00354BE2"/>
    <w:rsid w:val="00377187"/>
    <w:rsid w:val="00394757"/>
    <w:rsid w:val="003A0150"/>
    <w:rsid w:val="003E24DF"/>
    <w:rsid w:val="0041428F"/>
    <w:rsid w:val="004A2B0D"/>
    <w:rsid w:val="005A3E2F"/>
    <w:rsid w:val="005C2210"/>
    <w:rsid w:val="00615018"/>
    <w:rsid w:val="0062123A"/>
    <w:rsid w:val="00646E75"/>
    <w:rsid w:val="006E1472"/>
    <w:rsid w:val="006F6F10"/>
    <w:rsid w:val="00783E79"/>
    <w:rsid w:val="007B5AE8"/>
    <w:rsid w:val="007F5192"/>
    <w:rsid w:val="00866738"/>
    <w:rsid w:val="008B7054"/>
    <w:rsid w:val="00A26FE7"/>
    <w:rsid w:val="00A66B18"/>
    <w:rsid w:val="00A6783B"/>
    <w:rsid w:val="00A96CF8"/>
    <w:rsid w:val="00AA089B"/>
    <w:rsid w:val="00AE1388"/>
    <w:rsid w:val="00AE2E1B"/>
    <w:rsid w:val="00AF3982"/>
    <w:rsid w:val="00B50294"/>
    <w:rsid w:val="00B57D6E"/>
    <w:rsid w:val="00C06470"/>
    <w:rsid w:val="00C0701B"/>
    <w:rsid w:val="00C701F7"/>
    <w:rsid w:val="00C70786"/>
    <w:rsid w:val="00C74B75"/>
    <w:rsid w:val="00D10958"/>
    <w:rsid w:val="00D2581C"/>
    <w:rsid w:val="00D66593"/>
    <w:rsid w:val="00DE6DA2"/>
    <w:rsid w:val="00DF2D30"/>
    <w:rsid w:val="00E00DC0"/>
    <w:rsid w:val="00E04964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D2C6F"/>
  <w14:defaultImageDpi w14:val="32767"/>
  <w15:chartTrackingRefBased/>
  <w15:docId w15:val="{64C5813E-9A90-495E-85C5-63C0C06DF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Recipient">
    <w:name w:val="Recipient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LogoChar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Char">
    <w:name w:val="Logo Char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Blue%20curve%20letterhead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curve letterhead</Template>
  <TotalTime>6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Kelvin Machekera</dc:creator>
  <cp:keywords/>
  <dc:description/>
  <cp:lastModifiedBy>Tapiwa Kelvin Machekera</cp:lastModifiedBy>
  <cp:revision>4</cp:revision>
  <cp:lastPrinted>2025-07-17T11:07:00Z</cp:lastPrinted>
  <dcterms:created xsi:type="dcterms:W3CDTF">2023-11-12T07:35:00Z</dcterms:created>
  <dcterms:modified xsi:type="dcterms:W3CDTF">2025-07-17T11:25:00Z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